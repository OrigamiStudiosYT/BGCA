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40B3E3" w14:textId="154C3B4E" w:rsidR="00DE2626" w:rsidRPr="00715FF3" w:rsidRDefault="000F5C25" w:rsidP="00715FF3">
      <w:pPr>
        <w:pStyle w:val="Title"/>
        <w:rPr>
          <w:rFonts w:asciiTheme="minorHAnsi" w:hAnsiTheme="minorHAnsi"/>
          <w:iCs/>
          <w:sz w:val="24"/>
        </w:rPr>
      </w:pPr>
      <w:r>
        <w:rPr>
          <w:rFonts w:asciiTheme="minorHAnsi" w:hAnsiTheme="minorHAnsi"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98A0D63" wp14:editId="6CB8730C">
                <wp:simplePos x="0" y="0"/>
                <wp:positionH relativeFrom="column">
                  <wp:posOffset>-685800</wp:posOffset>
                </wp:positionH>
                <wp:positionV relativeFrom="paragraph">
                  <wp:posOffset>-800100</wp:posOffset>
                </wp:positionV>
                <wp:extent cx="7543800" cy="9829800"/>
                <wp:effectExtent l="50800" t="25400" r="76200" b="1016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9829800"/>
                        </a:xfrm>
                        <a:prstGeom prst="rect">
                          <a:avLst/>
                        </a:prstGeom>
                        <a:noFill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rect id="Rectangle 5" o:spid="_x0000_s1026" style="position:absolute;margin-left:-53.95pt;margin-top:-62.95pt;width:594pt;height:77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" filled="f" strokecolor="#4579b8 [3044]">
                <v:shadow on="t" opacity="22937f" mv:blur="40000f" origin=",.5" offset="0,23000emu"/>
              </v:rect>
            </w:pict>
          </mc:Fallback>
        </mc:AlternateContent>
      </w:r>
      <w:r w:rsidR="00B95A74">
        <w:rPr>
          <w:rFonts w:asciiTheme="minorHAnsi" w:hAnsiTheme="minorHAnsi"/>
          <w:iCs/>
          <w:sz w:val="32"/>
          <w:szCs w:val="32"/>
          <w:u w:val="single"/>
        </w:rPr>
        <w:t>2019-2020</w:t>
      </w:r>
      <w:r w:rsidR="00DE2626" w:rsidRPr="00DE2626">
        <w:rPr>
          <w:rFonts w:asciiTheme="minorHAnsi" w:hAnsiTheme="minorHAnsi"/>
          <w:iCs/>
          <w:sz w:val="32"/>
          <w:szCs w:val="32"/>
          <w:u w:val="single"/>
        </w:rPr>
        <w:t xml:space="preserve"> Legislative </w:t>
      </w:r>
      <w:r w:rsidR="00DE2626">
        <w:rPr>
          <w:rFonts w:asciiTheme="minorHAnsi" w:hAnsiTheme="minorHAnsi"/>
          <w:iCs/>
          <w:sz w:val="32"/>
          <w:szCs w:val="32"/>
          <w:u w:val="single"/>
        </w:rPr>
        <w:t>Priorities</w:t>
      </w:r>
    </w:p>
    <w:p w14:paraId="10D28F8A" w14:textId="77777777" w:rsidR="00DE2626" w:rsidRDefault="00DE2626" w:rsidP="00DE2626">
      <w:pPr>
        <w:pStyle w:val="Title"/>
        <w:jc w:val="left"/>
        <w:rPr>
          <w:rFonts w:asciiTheme="minorHAnsi" w:hAnsiTheme="minorHAnsi"/>
          <w:b w:val="0"/>
          <w:iCs/>
          <w:sz w:val="24"/>
        </w:rPr>
      </w:pPr>
    </w:p>
    <w:p w14:paraId="6CE541D7" w14:textId="73D51A00" w:rsidR="00DE2626" w:rsidRPr="00C87F45" w:rsidRDefault="00DE2626" w:rsidP="00C60078">
      <w:pPr>
        <w:pStyle w:val="Title"/>
        <w:jc w:val="both"/>
        <w:rPr>
          <w:rFonts w:asciiTheme="minorHAnsi" w:hAnsiTheme="minorHAnsi"/>
          <w:b w:val="0"/>
          <w:iCs/>
          <w:sz w:val="22"/>
          <w:szCs w:val="22"/>
        </w:rPr>
      </w:pPr>
      <w:r w:rsidRPr="00C87F45">
        <w:rPr>
          <w:rFonts w:asciiTheme="minorHAnsi" w:hAnsiTheme="minorHAnsi"/>
          <w:b w:val="0"/>
          <w:iCs/>
          <w:sz w:val="22"/>
          <w:szCs w:val="22"/>
        </w:rPr>
        <w:t>The Massachusetts Alliance of Boys &amp; Girls Clubs is truly grateful for the ongoing support of our many champions on Beacon Hill. Each session, the policies and funding measures for which you advocate have a critica</w:t>
      </w:r>
      <w:r w:rsidR="00715FF3">
        <w:rPr>
          <w:rFonts w:asciiTheme="minorHAnsi" w:hAnsiTheme="minorHAnsi"/>
          <w:b w:val="0"/>
          <w:iCs/>
          <w:sz w:val="22"/>
          <w:szCs w:val="22"/>
        </w:rPr>
        <w:t>l impact on the more than 17</w:t>
      </w:r>
      <w:r w:rsidR="00B95A74">
        <w:rPr>
          <w:rFonts w:asciiTheme="minorHAnsi" w:hAnsiTheme="minorHAnsi"/>
          <w:b w:val="0"/>
          <w:iCs/>
          <w:sz w:val="22"/>
          <w:szCs w:val="22"/>
        </w:rPr>
        <w:t>5</w:t>
      </w:r>
      <w:r w:rsidR="002210E2" w:rsidRPr="00C87F45">
        <w:rPr>
          <w:rFonts w:asciiTheme="minorHAnsi" w:hAnsiTheme="minorHAnsi"/>
          <w:b w:val="0"/>
          <w:iCs/>
          <w:sz w:val="22"/>
          <w:szCs w:val="22"/>
        </w:rPr>
        <w:t>,000</w:t>
      </w:r>
      <w:r w:rsidRPr="00C87F45">
        <w:rPr>
          <w:rFonts w:asciiTheme="minorHAnsi" w:hAnsiTheme="minorHAnsi"/>
          <w:b w:val="0"/>
          <w:iCs/>
          <w:sz w:val="22"/>
          <w:szCs w:val="22"/>
        </w:rPr>
        <w:t xml:space="preserve"> young people</w:t>
      </w:r>
      <w:r w:rsidR="00B95A74">
        <w:rPr>
          <w:rFonts w:asciiTheme="minorHAnsi" w:hAnsiTheme="minorHAnsi"/>
          <w:b w:val="0"/>
          <w:iCs/>
          <w:sz w:val="22"/>
          <w:szCs w:val="22"/>
        </w:rPr>
        <w:t xml:space="preserve"> that</w:t>
      </w:r>
      <w:r w:rsidRPr="00C87F45">
        <w:rPr>
          <w:rFonts w:asciiTheme="minorHAnsi" w:hAnsiTheme="minorHAnsi"/>
          <w:b w:val="0"/>
          <w:iCs/>
          <w:sz w:val="22"/>
          <w:szCs w:val="22"/>
        </w:rPr>
        <w:t xml:space="preserve"> we serve across the </w:t>
      </w:r>
      <w:r w:rsidR="00715FF3">
        <w:rPr>
          <w:rFonts w:asciiTheme="minorHAnsi" w:hAnsiTheme="minorHAnsi"/>
          <w:b w:val="0"/>
          <w:iCs/>
          <w:sz w:val="22"/>
          <w:szCs w:val="22"/>
        </w:rPr>
        <w:t>Commonwealth. On behalf of the C</w:t>
      </w:r>
      <w:r w:rsidRPr="00C87F45">
        <w:rPr>
          <w:rFonts w:asciiTheme="minorHAnsi" w:hAnsiTheme="minorHAnsi"/>
          <w:b w:val="0"/>
          <w:iCs/>
          <w:sz w:val="22"/>
          <w:szCs w:val="22"/>
        </w:rPr>
        <w:t>lubs and kids in your district, we ask for your continued</w:t>
      </w:r>
      <w:r w:rsidR="002210E2" w:rsidRPr="00C87F45">
        <w:rPr>
          <w:rFonts w:asciiTheme="minorHAnsi" w:hAnsiTheme="minorHAnsi"/>
          <w:b w:val="0"/>
          <w:iCs/>
          <w:sz w:val="22"/>
          <w:szCs w:val="22"/>
        </w:rPr>
        <w:t xml:space="preserve"> </w:t>
      </w:r>
      <w:r w:rsidR="00B95A74">
        <w:rPr>
          <w:rFonts w:asciiTheme="minorHAnsi" w:hAnsiTheme="minorHAnsi"/>
          <w:b w:val="0"/>
          <w:iCs/>
          <w:sz w:val="22"/>
          <w:szCs w:val="22"/>
        </w:rPr>
        <w:t>support for the Alliance’s 2019-2020</w:t>
      </w:r>
      <w:r w:rsidRPr="00C87F45">
        <w:rPr>
          <w:rFonts w:asciiTheme="minorHAnsi" w:hAnsiTheme="minorHAnsi"/>
          <w:b w:val="0"/>
          <w:iCs/>
          <w:sz w:val="22"/>
          <w:szCs w:val="22"/>
        </w:rPr>
        <w:t xml:space="preserve"> legislative priorities: </w:t>
      </w:r>
    </w:p>
    <w:p w14:paraId="75ED2800" w14:textId="77777777" w:rsidR="00C87F45" w:rsidRDefault="00C87F45" w:rsidP="00C60078">
      <w:pPr>
        <w:widowControl w:val="0"/>
        <w:autoSpaceDE w:val="0"/>
        <w:autoSpaceDN w:val="0"/>
        <w:adjustRightInd w:val="0"/>
        <w:jc w:val="both"/>
        <w:rPr>
          <w:rFonts w:asciiTheme="minorHAnsi" w:eastAsiaTheme="minorHAnsi" w:hAnsiTheme="minorHAnsi" w:cs="Helvetica"/>
          <w:b/>
          <w:bCs/>
        </w:rPr>
      </w:pPr>
    </w:p>
    <w:p w14:paraId="58EA1988" w14:textId="5B1268F2" w:rsidR="004F2F71" w:rsidRPr="00C87F45" w:rsidRDefault="00B95A74" w:rsidP="00C60078">
      <w:pPr>
        <w:widowControl w:val="0"/>
        <w:autoSpaceDE w:val="0"/>
        <w:autoSpaceDN w:val="0"/>
        <w:adjustRightInd w:val="0"/>
        <w:jc w:val="both"/>
        <w:rPr>
          <w:rFonts w:asciiTheme="minorHAnsi" w:eastAsiaTheme="minorHAnsi" w:hAnsiTheme="minorHAnsi" w:cs="Helvetica"/>
          <w:b/>
          <w:bCs/>
        </w:rPr>
      </w:pPr>
      <w:r>
        <w:rPr>
          <w:rFonts w:asciiTheme="minorHAnsi" w:eastAsiaTheme="minorHAnsi" w:hAnsiTheme="minorHAnsi" w:cs="Helvetica"/>
          <w:b/>
          <w:bCs/>
        </w:rPr>
        <w:t xml:space="preserve">SUPPORT - FY2020 </w:t>
      </w:r>
      <w:r w:rsidR="004F2F71" w:rsidRPr="00C87F45">
        <w:rPr>
          <w:rFonts w:asciiTheme="minorHAnsi" w:eastAsiaTheme="minorHAnsi" w:hAnsiTheme="minorHAnsi" w:cs="Helvetica"/>
          <w:b/>
          <w:bCs/>
        </w:rPr>
        <w:t>Budget Earmark</w:t>
      </w:r>
      <w:r w:rsidR="004F2F71">
        <w:rPr>
          <w:rFonts w:asciiTheme="minorHAnsi" w:eastAsiaTheme="minorHAnsi" w:hAnsiTheme="minorHAnsi" w:cs="Helvetica"/>
          <w:b/>
          <w:bCs/>
        </w:rPr>
        <w:t xml:space="preserve">, Youth-at-Risk line item </w:t>
      </w:r>
      <w:r w:rsidR="00937102">
        <w:rPr>
          <w:rFonts w:asciiTheme="minorHAnsi" w:eastAsiaTheme="minorHAnsi" w:hAnsiTheme="minorHAnsi" w:cs="Helvetica"/>
          <w:b/>
          <w:bCs/>
        </w:rPr>
        <w:t>(#4590-1507)</w:t>
      </w:r>
    </w:p>
    <w:p w14:paraId="438A08CD" w14:textId="4DC27998" w:rsidR="00C17ACF" w:rsidRDefault="004F2F71" w:rsidP="00C60078">
      <w:pPr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rFonts w:asciiTheme="minorHAnsi" w:eastAsiaTheme="minorHAnsi" w:hAnsiTheme="minorHAnsi" w:cs="Helvetica"/>
          <w:sz w:val="22"/>
          <w:szCs w:val="22"/>
        </w:rPr>
      </w:pPr>
      <w:r w:rsidRPr="00C87F45">
        <w:rPr>
          <w:rFonts w:asciiTheme="minorHAnsi" w:eastAsiaTheme="minorHAnsi" w:hAnsiTheme="minorHAnsi" w:cs="Helvetica"/>
          <w:sz w:val="22"/>
          <w:szCs w:val="22"/>
        </w:rPr>
        <w:t>With your help, the Alliance was able to secure a $1</w:t>
      </w:r>
      <w:r w:rsidR="00580FBE">
        <w:rPr>
          <w:rFonts w:asciiTheme="minorHAnsi" w:eastAsiaTheme="minorHAnsi" w:hAnsiTheme="minorHAnsi" w:cs="Helvetica"/>
          <w:sz w:val="22"/>
          <w:szCs w:val="22"/>
        </w:rPr>
        <w:t>.7</w:t>
      </w:r>
      <w:bookmarkStart w:id="0" w:name="_GoBack"/>
      <w:bookmarkEnd w:id="0"/>
      <w:r w:rsidRPr="00C87F45">
        <w:rPr>
          <w:rFonts w:asciiTheme="minorHAnsi" w:eastAsiaTheme="minorHAnsi" w:hAnsiTheme="minorHAnsi" w:cs="Helvetica"/>
          <w:sz w:val="22"/>
          <w:szCs w:val="22"/>
        </w:rPr>
        <w:t xml:space="preserve"> m</w:t>
      </w:r>
      <w:r w:rsidR="00B95A74">
        <w:rPr>
          <w:rFonts w:asciiTheme="minorHAnsi" w:eastAsiaTheme="minorHAnsi" w:hAnsiTheme="minorHAnsi" w:cs="Helvetica"/>
          <w:sz w:val="22"/>
          <w:szCs w:val="22"/>
        </w:rPr>
        <w:t>illion budget earmark for FY2019</w:t>
      </w:r>
      <w:r w:rsidR="00A539E0">
        <w:rPr>
          <w:rFonts w:asciiTheme="minorHAnsi" w:eastAsiaTheme="minorHAnsi" w:hAnsiTheme="minorHAnsi" w:cs="Helvetica"/>
          <w:sz w:val="22"/>
          <w:szCs w:val="22"/>
        </w:rPr>
        <w:t>.</w:t>
      </w:r>
      <w:r w:rsidR="00C17ACF">
        <w:rPr>
          <w:rFonts w:asciiTheme="minorHAnsi" w:eastAsiaTheme="minorHAnsi" w:hAnsiTheme="minorHAnsi" w:cs="Helvetica"/>
          <w:sz w:val="22"/>
          <w:szCs w:val="22"/>
        </w:rPr>
        <w:t xml:space="preserve">  </w:t>
      </w:r>
      <w:r w:rsidRPr="00C17ACF">
        <w:rPr>
          <w:rFonts w:asciiTheme="minorHAnsi" w:eastAsiaTheme="minorHAnsi" w:hAnsiTheme="minorHAnsi" w:cs="Helvetica"/>
          <w:sz w:val="22"/>
          <w:szCs w:val="22"/>
        </w:rPr>
        <w:t>While this allocation will provi</w:t>
      </w:r>
      <w:r w:rsidR="009E7FC4">
        <w:rPr>
          <w:rFonts w:asciiTheme="minorHAnsi" w:eastAsiaTheme="minorHAnsi" w:hAnsiTheme="minorHAnsi" w:cs="Helvetica"/>
          <w:sz w:val="22"/>
          <w:szCs w:val="22"/>
        </w:rPr>
        <w:t>de a much-needed boost for our C</w:t>
      </w:r>
      <w:r w:rsidRPr="00C17ACF">
        <w:rPr>
          <w:rFonts w:asciiTheme="minorHAnsi" w:eastAsiaTheme="minorHAnsi" w:hAnsiTheme="minorHAnsi" w:cs="Helvetica"/>
          <w:sz w:val="22"/>
          <w:szCs w:val="22"/>
        </w:rPr>
        <w:t>lubs, this figure still represents a drastic decrease from our pre-recession funding level of $3.3 million.  In recent years, we have experienced substantial increases in the number of children and families turning to us for help.  </w:t>
      </w:r>
    </w:p>
    <w:p w14:paraId="036B9443" w14:textId="67805589" w:rsidR="004F2F71" w:rsidRPr="00C17ACF" w:rsidRDefault="00B95A74" w:rsidP="00C60078">
      <w:pPr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rFonts w:asciiTheme="minorHAnsi" w:eastAsiaTheme="minorHAnsi" w:hAnsiTheme="minorHAnsi" w:cs="Helvetica"/>
          <w:sz w:val="22"/>
          <w:szCs w:val="22"/>
        </w:rPr>
      </w:pPr>
      <w:r>
        <w:rPr>
          <w:rFonts w:asciiTheme="minorHAnsi" w:eastAsiaTheme="minorHAnsi" w:hAnsiTheme="minorHAnsi" w:cs="Helvetica"/>
          <w:b/>
          <w:i/>
          <w:sz w:val="22"/>
          <w:szCs w:val="22"/>
        </w:rPr>
        <w:t>Please support a $2.2</w:t>
      </w:r>
      <w:r w:rsidR="004F2F71" w:rsidRPr="00C17ACF">
        <w:rPr>
          <w:rFonts w:asciiTheme="minorHAnsi" w:eastAsiaTheme="minorHAnsi" w:hAnsiTheme="minorHAnsi" w:cs="Helvetica"/>
          <w:b/>
          <w:i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i/>
          <w:sz w:val="22"/>
          <w:szCs w:val="22"/>
        </w:rPr>
        <w:t>million earmark in the FY2020</w:t>
      </w:r>
      <w:r w:rsidR="004F2F71" w:rsidRPr="00C17ACF">
        <w:rPr>
          <w:rFonts w:asciiTheme="minorHAnsi" w:eastAsiaTheme="minorHAnsi" w:hAnsiTheme="minorHAnsi" w:cs="Helvetica"/>
          <w:b/>
          <w:i/>
          <w:sz w:val="22"/>
          <w:szCs w:val="22"/>
        </w:rPr>
        <w:t xml:space="preserve"> budget.</w:t>
      </w:r>
    </w:p>
    <w:p w14:paraId="3D4E7ED5" w14:textId="77777777" w:rsidR="004F2F71" w:rsidRDefault="004F2F71" w:rsidP="00C6007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jc w:val="both"/>
        <w:rPr>
          <w:rFonts w:asciiTheme="minorHAnsi" w:eastAsiaTheme="minorHAnsi" w:hAnsiTheme="minorHAnsi" w:cs="Helvetica"/>
          <w:b/>
          <w:bCs/>
          <w:sz w:val="22"/>
          <w:szCs w:val="22"/>
        </w:rPr>
      </w:pPr>
    </w:p>
    <w:p w14:paraId="78986D4E" w14:textId="79F926A0" w:rsidR="00C60078" w:rsidRDefault="00C60078" w:rsidP="00C60078">
      <w:pPr>
        <w:widowControl w:val="0"/>
        <w:autoSpaceDE w:val="0"/>
        <w:autoSpaceDN w:val="0"/>
        <w:adjustRightInd w:val="0"/>
        <w:jc w:val="both"/>
        <w:rPr>
          <w:rFonts w:asciiTheme="minorHAnsi" w:eastAsiaTheme="minorHAnsi" w:hAnsiTheme="minorHAnsi" w:cs="Helvetica"/>
          <w:b/>
          <w:bCs/>
        </w:rPr>
      </w:pPr>
      <w:r w:rsidRPr="004F2F71">
        <w:rPr>
          <w:rFonts w:asciiTheme="minorHAnsi" w:eastAsiaTheme="minorHAnsi" w:hAnsiTheme="minorHAnsi" w:cs="Helvetica"/>
          <w:b/>
          <w:bCs/>
        </w:rPr>
        <w:t>SUPPORT</w:t>
      </w:r>
      <w:r>
        <w:rPr>
          <w:rFonts w:asciiTheme="minorHAnsi" w:eastAsiaTheme="minorHAnsi" w:hAnsiTheme="minorHAnsi" w:cs="Helvetica"/>
          <w:b/>
          <w:bCs/>
        </w:rPr>
        <w:t xml:space="preserve"> – Cannabis Revenue Funding for After</w:t>
      </w:r>
      <w:r w:rsidR="009E7FC4">
        <w:rPr>
          <w:rFonts w:asciiTheme="minorHAnsi" w:eastAsiaTheme="minorHAnsi" w:hAnsiTheme="minorHAnsi" w:cs="Helvetica"/>
          <w:b/>
          <w:bCs/>
        </w:rPr>
        <w:t xml:space="preserve"> S</w:t>
      </w:r>
      <w:r>
        <w:rPr>
          <w:rFonts w:asciiTheme="minorHAnsi" w:eastAsiaTheme="minorHAnsi" w:hAnsiTheme="minorHAnsi" w:cs="Helvetica"/>
          <w:b/>
          <w:bCs/>
        </w:rPr>
        <w:t>chool Programs</w:t>
      </w:r>
    </w:p>
    <w:p w14:paraId="0AA63888" w14:textId="77777777" w:rsidR="00C60078" w:rsidRDefault="00C60078" w:rsidP="00C60078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Theme="minorHAnsi" w:eastAsiaTheme="minorHAnsi" w:hAnsiTheme="minorHAnsi" w:cs="Helvetica"/>
          <w:sz w:val="22"/>
          <w:szCs w:val="22"/>
        </w:rPr>
      </w:pPr>
      <w:r>
        <w:rPr>
          <w:rFonts w:asciiTheme="minorHAnsi" w:eastAsiaTheme="minorHAnsi" w:hAnsiTheme="minorHAnsi" w:cs="Helvetica"/>
          <w:sz w:val="22"/>
          <w:szCs w:val="22"/>
        </w:rPr>
        <w:t xml:space="preserve">This was a key recommendation from the ASOST Coordinating Council’s report.  State revenues from the cannabis industry are a natural fit to support after school and out of school time programs across the Commonwealth.  The young people served by these programs are vulnerable to substance use, misuse, and addiction – but after school programs like the Boys &amp; Girls Clubs have immense protective and preventative value. </w:t>
      </w:r>
    </w:p>
    <w:p w14:paraId="39C19F36" w14:textId="664BBF8F" w:rsidR="00C60078" w:rsidRPr="00C60078" w:rsidRDefault="00C60078" w:rsidP="00C60078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Theme="minorHAnsi" w:eastAsiaTheme="minorHAnsi" w:hAnsiTheme="minorHAnsi" w:cs="Helvetica"/>
          <w:sz w:val="22"/>
          <w:szCs w:val="22"/>
        </w:rPr>
      </w:pPr>
      <w:r>
        <w:rPr>
          <w:rFonts w:asciiTheme="minorHAnsi" w:eastAsiaTheme="minorHAnsi" w:hAnsiTheme="minorHAnsi" w:cs="Helvetica"/>
          <w:sz w:val="22"/>
          <w:szCs w:val="22"/>
        </w:rPr>
        <w:t>We support bills that direct cannabis funding to support after</w:t>
      </w:r>
      <w:r w:rsidR="009E7FC4">
        <w:rPr>
          <w:rFonts w:asciiTheme="minorHAnsi" w:eastAsiaTheme="minorHAnsi" w:hAnsiTheme="minorHAnsi" w:cs="Helvetica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sz w:val="22"/>
          <w:szCs w:val="22"/>
        </w:rPr>
        <w:t xml:space="preserve">school, such as S.260, “An Act relative to access for after school and out-of-school time programs”, filed by Senator Brendan </w:t>
      </w:r>
      <w:proofErr w:type="spellStart"/>
      <w:r>
        <w:rPr>
          <w:rFonts w:asciiTheme="minorHAnsi" w:eastAsiaTheme="minorHAnsi" w:hAnsiTheme="minorHAnsi" w:cs="Helvetica"/>
          <w:sz w:val="22"/>
          <w:szCs w:val="22"/>
        </w:rPr>
        <w:t>Crighton</w:t>
      </w:r>
      <w:proofErr w:type="spellEnd"/>
      <w:r>
        <w:rPr>
          <w:rFonts w:asciiTheme="minorHAnsi" w:eastAsiaTheme="minorHAnsi" w:hAnsiTheme="minorHAnsi" w:cs="Helvetica"/>
          <w:sz w:val="22"/>
          <w:szCs w:val="22"/>
        </w:rPr>
        <w:t xml:space="preserve"> and referred to the Joint Committee on Education. </w:t>
      </w:r>
    </w:p>
    <w:p w14:paraId="5405ABB0" w14:textId="77777777" w:rsidR="00C60078" w:rsidRDefault="00C60078" w:rsidP="00C60078">
      <w:pPr>
        <w:widowControl w:val="0"/>
        <w:autoSpaceDE w:val="0"/>
        <w:autoSpaceDN w:val="0"/>
        <w:adjustRightInd w:val="0"/>
        <w:jc w:val="both"/>
        <w:rPr>
          <w:rFonts w:asciiTheme="minorHAnsi" w:eastAsiaTheme="minorHAnsi" w:hAnsiTheme="minorHAnsi" w:cs="Helvetica"/>
          <w:b/>
          <w:bCs/>
        </w:rPr>
      </w:pPr>
    </w:p>
    <w:p w14:paraId="70BABA62" w14:textId="61EAD8A4" w:rsidR="00801E21" w:rsidRPr="004F2F71" w:rsidRDefault="00A62C05" w:rsidP="00C60078">
      <w:pPr>
        <w:widowControl w:val="0"/>
        <w:autoSpaceDE w:val="0"/>
        <w:autoSpaceDN w:val="0"/>
        <w:adjustRightInd w:val="0"/>
        <w:jc w:val="both"/>
        <w:rPr>
          <w:rFonts w:asciiTheme="minorHAnsi" w:eastAsiaTheme="minorHAnsi" w:hAnsiTheme="minorHAnsi" w:cs="Helvetica"/>
          <w:b/>
          <w:bCs/>
        </w:rPr>
      </w:pPr>
      <w:r>
        <w:rPr>
          <w:rFonts w:asciiTheme="minorHAnsi" w:eastAsiaTheme="minorHAnsi" w:hAnsiTheme="minorHAnsi" w:cs="Helvetica"/>
          <w:b/>
          <w:bCs/>
        </w:rPr>
        <w:t xml:space="preserve">SUPPORT - </w:t>
      </w:r>
      <w:r w:rsidR="00B95A74">
        <w:rPr>
          <w:rFonts w:asciiTheme="minorHAnsi" w:eastAsiaTheme="minorHAnsi" w:hAnsiTheme="minorHAnsi" w:cs="Helvetica"/>
          <w:b/>
          <w:bCs/>
        </w:rPr>
        <w:t xml:space="preserve">Formation of an After School and Out-of-School Time (ASOST) Legislative Caucus </w:t>
      </w:r>
    </w:p>
    <w:p w14:paraId="7D7F39DF" w14:textId="1E668BB4" w:rsidR="00C17ACF" w:rsidRPr="00A62C05" w:rsidRDefault="00B95A74" w:rsidP="00C60078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Theme="minorHAnsi" w:eastAsiaTheme="minorHAnsi" w:hAnsiTheme="minorHAnsi" w:cs="Helvetica"/>
          <w:sz w:val="22"/>
          <w:szCs w:val="22"/>
        </w:rPr>
      </w:pPr>
      <w:r>
        <w:rPr>
          <w:rFonts w:asciiTheme="minorHAnsi" w:eastAsiaTheme="minorHAnsi" w:hAnsiTheme="minorHAnsi" w:cs="Helvetica"/>
          <w:bCs/>
          <w:sz w:val="22"/>
          <w:szCs w:val="22"/>
        </w:rPr>
        <w:t>The publication of the After School and Out-of-School Time Coordinating Council’s report in December 2018 made clear th</w:t>
      </w:r>
      <w:r w:rsidR="00D53570">
        <w:rPr>
          <w:rFonts w:asciiTheme="minorHAnsi" w:eastAsiaTheme="minorHAnsi" w:hAnsiTheme="minorHAnsi" w:cs="Helvetica"/>
          <w:bCs/>
          <w:sz w:val="22"/>
          <w:szCs w:val="22"/>
        </w:rPr>
        <w:t xml:space="preserve">at ASOST issues are important and deserve more focused </w:t>
      </w:r>
      <w:r w:rsidR="00A62C05">
        <w:rPr>
          <w:rFonts w:asciiTheme="minorHAnsi" w:eastAsiaTheme="minorHAnsi" w:hAnsiTheme="minorHAnsi" w:cs="Helvetica"/>
          <w:bCs/>
          <w:sz w:val="22"/>
          <w:szCs w:val="22"/>
        </w:rPr>
        <w:t>attention and funding.  We encourage the many after</w:t>
      </w:r>
      <w:r w:rsidR="00F523AF">
        <w:rPr>
          <w:rFonts w:asciiTheme="minorHAnsi" w:eastAsiaTheme="minorHAnsi" w:hAnsiTheme="minorHAnsi" w:cs="Helvetica"/>
          <w:bCs/>
          <w:sz w:val="22"/>
          <w:szCs w:val="22"/>
        </w:rPr>
        <w:t xml:space="preserve"> </w:t>
      </w:r>
      <w:r w:rsidR="00A62C05">
        <w:rPr>
          <w:rFonts w:asciiTheme="minorHAnsi" w:eastAsiaTheme="minorHAnsi" w:hAnsiTheme="minorHAnsi" w:cs="Helvetica"/>
          <w:bCs/>
          <w:sz w:val="22"/>
          <w:szCs w:val="22"/>
        </w:rPr>
        <w:t xml:space="preserve">school champions in the Legislature to form a caucus, so that there is established forum for policy and funding-focused discussion. </w:t>
      </w:r>
    </w:p>
    <w:p w14:paraId="51C59439" w14:textId="7D526FA6" w:rsidR="00A62C05" w:rsidRPr="00C60078" w:rsidRDefault="00A62C05" w:rsidP="00C60078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Theme="minorHAnsi" w:eastAsiaTheme="minorHAnsi" w:hAnsiTheme="minorHAnsi" w:cs="Helvetica"/>
          <w:sz w:val="22"/>
          <w:szCs w:val="22"/>
        </w:rPr>
      </w:pPr>
      <w:r w:rsidRPr="00C60078">
        <w:rPr>
          <w:rFonts w:asciiTheme="minorHAnsi" w:eastAsiaTheme="minorHAnsi" w:hAnsiTheme="minorHAnsi" w:cs="Helvetica"/>
          <w:bCs/>
          <w:sz w:val="22"/>
          <w:szCs w:val="22"/>
        </w:rPr>
        <w:t>Please support the formation of an ASOST caucus – and please consider participating!</w:t>
      </w:r>
    </w:p>
    <w:p w14:paraId="23D440AD" w14:textId="77777777" w:rsidR="00A62C05" w:rsidRPr="00C17ACF" w:rsidRDefault="00A62C05" w:rsidP="00C60078">
      <w:pPr>
        <w:pStyle w:val="ListParagraph"/>
        <w:widowControl w:val="0"/>
        <w:autoSpaceDE w:val="0"/>
        <w:autoSpaceDN w:val="0"/>
        <w:adjustRightInd w:val="0"/>
        <w:jc w:val="both"/>
        <w:rPr>
          <w:rFonts w:asciiTheme="minorHAnsi" w:eastAsiaTheme="minorHAnsi" w:hAnsiTheme="minorHAnsi" w:cs="Helvetica"/>
          <w:sz w:val="22"/>
          <w:szCs w:val="22"/>
        </w:rPr>
      </w:pPr>
    </w:p>
    <w:p w14:paraId="1B233F8D" w14:textId="2A338674" w:rsidR="002210E2" w:rsidRPr="004F2F71" w:rsidRDefault="004952EF" w:rsidP="00C6007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rFonts w:asciiTheme="minorHAnsi" w:eastAsiaTheme="minorHAnsi" w:hAnsiTheme="minorHAnsi" w:cs="Helvetica"/>
          <w:b/>
        </w:rPr>
      </w:pPr>
      <w:r w:rsidRPr="004F2F71">
        <w:rPr>
          <w:rFonts w:asciiTheme="minorHAnsi" w:eastAsiaTheme="minorHAnsi" w:hAnsiTheme="minorHAnsi" w:cs="Helvetica"/>
          <w:b/>
        </w:rPr>
        <w:t>SUPPORT –</w:t>
      </w:r>
      <w:r w:rsidR="00A62C05">
        <w:rPr>
          <w:rFonts w:asciiTheme="minorHAnsi" w:eastAsiaTheme="minorHAnsi" w:hAnsiTheme="minorHAnsi" w:cs="Helvetica"/>
          <w:b/>
        </w:rPr>
        <w:t xml:space="preserve"> S.806</w:t>
      </w:r>
      <w:r w:rsidR="00715FF3" w:rsidRPr="004F2F71">
        <w:rPr>
          <w:rFonts w:asciiTheme="minorHAnsi" w:eastAsiaTheme="minorHAnsi" w:hAnsiTheme="minorHAnsi" w:cs="Helvetica"/>
          <w:b/>
        </w:rPr>
        <w:t>,</w:t>
      </w:r>
      <w:r w:rsidRPr="004F2F71">
        <w:rPr>
          <w:rFonts w:asciiTheme="minorHAnsi" w:eastAsiaTheme="minorHAnsi" w:hAnsiTheme="minorHAnsi" w:cs="Helvetica"/>
          <w:b/>
        </w:rPr>
        <w:t xml:space="preserve"> “An Act Creating the Home Works Program”</w:t>
      </w:r>
    </w:p>
    <w:p w14:paraId="7ED37E17" w14:textId="407196A6" w:rsidR="004952EF" w:rsidRPr="00C87F45" w:rsidRDefault="004F2F71" w:rsidP="00C60078">
      <w:pPr>
        <w:pStyle w:val="ListParagraph"/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rFonts w:asciiTheme="minorHAnsi" w:eastAsiaTheme="minorHAnsi" w:hAnsiTheme="minorHAnsi" w:cs="Helvetica"/>
          <w:sz w:val="22"/>
          <w:szCs w:val="22"/>
        </w:rPr>
      </w:pPr>
      <w:r>
        <w:rPr>
          <w:rFonts w:asciiTheme="minorHAnsi" w:eastAsiaTheme="minorHAnsi" w:hAnsiTheme="minorHAnsi" w:cs="Helvetica"/>
          <w:sz w:val="22"/>
          <w:szCs w:val="22"/>
        </w:rPr>
        <w:t>Sponsored by Senator Joan Lovely, t</w:t>
      </w:r>
      <w:r w:rsidR="004952EF" w:rsidRPr="00C87F45">
        <w:rPr>
          <w:rFonts w:asciiTheme="minorHAnsi" w:eastAsiaTheme="minorHAnsi" w:hAnsiTheme="minorHAnsi" w:cs="Helvetica"/>
          <w:sz w:val="22"/>
          <w:szCs w:val="22"/>
        </w:rPr>
        <w:t xml:space="preserve">his bill would address the pressing need to provide support </w:t>
      </w:r>
      <w:r w:rsidR="00D266D1">
        <w:rPr>
          <w:rFonts w:asciiTheme="minorHAnsi" w:eastAsiaTheme="minorHAnsi" w:hAnsiTheme="minorHAnsi" w:cs="Helvetica"/>
          <w:sz w:val="22"/>
          <w:szCs w:val="22"/>
        </w:rPr>
        <w:t>to families and children receiving emergency housing assistance.</w:t>
      </w:r>
      <w:r w:rsidR="004952EF" w:rsidRPr="00C87F45">
        <w:rPr>
          <w:rFonts w:asciiTheme="minorHAnsi" w:eastAsiaTheme="minorHAnsi" w:hAnsiTheme="minorHAnsi" w:cs="Helvetica"/>
          <w:sz w:val="22"/>
          <w:szCs w:val="22"/>
        </w:rPr>
        <w:t xml:space="preserve">  Local school systems and agencies are already overburdened and state investment is needed to ensure </w:t>
      </w:r>
      <w:r w:rsidR="00C87F45" w:rsidRPr="00C87F45">
        <w:rPr>
          <w:rFonts w:asciiTheme="minorHAnsi" w:eastAsiaTheme="minorHAnsi" w:hAnsiTheme="minorHAnsi" w:cs="Helvetica"/>
          <w:sz w:val="22"/>
          <w:szCs w:val="22"/>
        </w:rPr>
        <w:t xml:space="preserve">that these children receive </w:t>
      </w:r>
      <w:r w:rsidR="004952EF" w:rsidRPr="00C87F45">
        <w:rPr>
          <w:rFonts w:asciiTheme="minorHAnsi" w:eastAsiaTheme="minorHAnsi" w:hAnsiTheme="minorHAnsi" w:cs="Helvetica"/>
          <w:sz w:val="22"/>
          <w:szCs w:val="22"/>
        </w:rPr>
        <w:t>quality care, academic assistance and enrichment</w:t>
      </w:r>
      <w:r w:rsidR="00C87F45" w:rsidRPr="00C87F45">
        <w:rPr>
          <w:rFonts w:asciiTheme="minorHAnsi" w:eastAsiaTheme="minorHAnsi" w:hAnsiTheme="minorHAnsi" w:cs="Helvetica"/>
          <w:sz w:val="22"/>
          <w:szCs w:val="22"/>
        </w:rPr>
        <w:t>, and recreation.</w:t>
      </w:r>
    </w:p>
    <w:p w14:paraId="3CCD4DED" w14:textId="5F0A299E" w:rsidR="004952EF" w:rsidRPr="00C17ACF" w:rsidRDefault="004952EF" w:rsidP="00C60078">
      <w:pPr>
        <w:pStyle w:val="ListParagraph"/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rFonts w:asciiTheme="minorHAnsi" w:eastAsiaTheme="minorHAnsi" w:hAnsiTheme="minorHAnsi" w:cs="Helvetica"/>
          <w:sz w:val="22"/>
          <w:szCs w:val="22"/>
        </w:rPr>
      </w:pPr>
      <w:r w:rsidRPr="00C87F45">
        <w:rPr>
          <w:rFonts w:asciiTheme="minorHAnsi" w:eastAsiaTheme="minorHAnsi" w:hAnsiTheme="minorHAnsi" w:cs="Helvetica"/>
          <w:sz w:val="22"/>
          <w:szCs w:val="22"/>
        </w:rPr>
        <w:t xml:space="preserve">The Home Works program would allow </w:t>
      </w:r>
      <w:r w:rsidR="00D266D1">
        <w:rPr>
          <w:rFonts w:asciiTheme="minorHAnsi" w:eastAsiaTheme="minorHAnsi" w:hAnsiTheme="minorHAnsi" w:cs="Helvetica"/>
          <w:sz w:val="22"/>
          <w:szCs w:val="22"/>
        </w:rPr>
        <w:t xml:space="preserve">these </w:t>
      </w:r>
      <w:r w:rsidRPr="00C87F45">
        <w:rPr>
          <w:rFonts w:asciiTheme="minorHAnsi" w:eastAsiaTheme="minorHAnsi" w:hAnsiTheme="minorHAnsi" w:cs="Helvetica"/>
          <w:sz w:val="22"/>
          <w:szCs w:val="22"/>
        </w:rPr>
        <w:t xml:space="preserve">children </w:t>
      </w:r>
      <w:r w:rsidR="00D266D1">
        <w:rPr>
          <w:rFonts w:asciiTheme="minorHAnsi" w:eastAsiaTheme="minorHAnsi" w:hAnsiTheme="minorHAnsi" w:cs="Helvetica"/>
          <w:sz w:val="22"/>
          <w:szCs w:val="22"/>
        </w:rPr>
        <w:t>to</w:t>
      </w:r>
      <w:r w:rsidRPr="00C87F45">
        <w:rPr>
          <w:rFonts w:asciiTheme="minorHAnsi" w:eastAsiaTheme="minorHAnsi" w:hAnsiTheme="minorHAnsi" w:cs="Helvetica"/>
          <w:sz w:val="22"/>
          <w:szCs w:val="22"/>
        </w:rPr>
        <w:t xml:space="preserve"> qualify for slots at approved after</w:t>
      </w:r>
      <w:r w:rsidR="00F523AF">
        <w:rPr>
          <w:rFonts w:asciiTheme="minorHAnsi" w:eastAsiaTheme="minorHAnsi" w:hAnsiTheme="minorHAnsi" w:cs="Helvetica"/>
          <w:sz w:val="22"/>
          <w:szCs w:val="22"/>
        </w:rPr>
        <w:t xml:space="preserve"> </w:t>
      </w:r>
      <w:r w:rsidRPr="00C87F45">
        <w:rPr>
          <w:rFonts w:asciiTheme="minorHAnsi" w:eastAsiaTheme="minorHAnsi" w:hAnsiTheme="minorHAnsi" w:cs="Helvetica"/>
          <w:sz w:val="22"/>
          <w:szCs w:val="22"/>
        </w:rPr>
        <w:t>school and summer programs.  Funding is directed t</w:t>
      </w:r>
      <w:r w:rsidR="00C17ACF">
        <w:rPr>
          <w:rFonts w:asciiTheme="minorHAnsi" w:eastAsiaTheme="minorHAnsi" w:hAnsiTheme="minorHAnsi" w:cs="Helvetica"/>
          <w:sz w:val="22"/>
          <w:szCs w:val="22"/>
        </w:rPr>
        <w:t xml:space="preserve">o cost of attendance as well as, crucially, </w:t>
      </w:r>
      <w:r w:rsidRPr="00C87F45">
        <w:rPr>
          <w:rFonts w:asciiTheme="minorHAnsi" w:eastAsiaTheme="minorHAnsi" w:hAnsiTheme="minorHAnsi" w:cs="Helvetica"/>
          <w:sz w:val="22"/>
          <w:szCs w:val="22"/>
        </w:rPr>
        <w:t>transportation.</w:t>
      </w:r>
      <w:r w:rsidR="00C17ACF">
        <w:rPr>
          <w:rFonts w:asciiTheme="minorHAnsi" w:eastAsiaTheme="minorHAnsi" w:hAnsiTheme="minorHAnsi" w:cs="Helvetica"/>
          <w:sz w:val="22"/>
          <w:szCs w:val="22"/>
        </w:rPr>
        <w:t xml:space="preserve"> </w:t>
      </w:r>
      <w:r w:rsidR="00C17ACF" w:rsidRPr="00C17ACF">
        <w:rPr>
          <w:rFonts w:asciiTheme="minorHAnsi" w:eastAsiaTheme="minorHAnsi" w:hAnsiTheme="minorHAnsi" w:cs="Helvetica"/>
          <w:sz w:val="22"/>
          <w:szCs w:val="22"/>
        </w:rPr>
        <w:t>The</w:t>
      </w:r>
      <w:r w:rsidR="000C6742" w:rsidRPr="00C17ACF">
        <w:rPr>
          <w:rFonts w:asciiTheme="minorHAnsi" w:eastAsiaTheme="minorHAnsi" w:hAnsiTheme="minorHAnsi" w:cs="Helvetica"/>
          <w:sz w:val="22"/>
          <w:szCs w:val="22"/>
        </w:rPr>
        <w:t xml:space="preserve"> Alliance is proud to stand in support</w:t>
      </w:r>
      <w:r w:rsidR="00C17ACF" w:rsidRPr="00C17ACF">
        <w:rPr>
          <w:rFonts w:asciiTheme="minorHAnsi" w:eastAsiaTheme="minorHAnsi" w:hAnsiTheme="minorHAnsi" w:cs="Helvetica"/>
          <w:sz w:val="22"/>
          <w:szCs w:val="22"/>
        </w:rPr>
        <w:t xml:space="preserve"> of this bill</w:t>
      </w:r>
      <w:r w:rsidR="000C6742" w:rsidRPr="00C17ACF">
        <w:rPr>
          <w:rFonts w:asciiTheme="minorHAnsi" w:eastAsiaTheme="minorHAnsi" w:hAnsiTheme="minorHAnsi" w:cs="Helvetica"/>
          <w:sz w:val="22"/>
          <w:szCs w:val="22"/>
        </w:rPr>
        <w:t xml:space="preserve"> along with the YMCAs. </w:t>
      </w:r>
    </w:p>
    <w:p w14:paraId="73FC4A4E" w14:textId="1B45B01C" w:rsidR="00A539E0" w:rsidRPr="00C60078" w:rsidRDefault="008B051F" w:rsidP="00C60078">
      <w:pPr>
        <w:widowControl w:val="0"/>
        <w:tabs>
          <w:tab w:val="left" w:pos="5813"/>
        </w:tabs>
        <w:autoSpaceDE w:val="0"/>
        <w:autoSpaceDN w:val="0"/>
        <w:adjustRightInd w:val="0"/>
        <w:jc w:val="both"/>
        <w:rPr>
          <w:rFonts w:asciiTheme="minorHAnsi" w:eastAsiaTheme="minorHAnsi" w:hAnsiTheme="minorHAnsi" w:cs="Helvetica"/>
          <w:sz w:val="22"/>
          <w:szCs w:val="22"/>
        </w:rPr>
      </w:pPr>
      <w:r>
        <w:rPr>
          <w:rFonts w:asciiTheme="minorHAnsi" w:eastAsiaTheme="minorHAnsi" w:hAnsiTheme="minorHAnsi" w:cs="Helvetica"/>
          <w:sz w:val="22"/>
          <w:szCs w:val="22"/>
        </w:rPr>
        <w:tab/>
      </w:r>
    </w:p>
    <w:p w14:paraId="4F8449D6" w14:textId="77777777" w:rsidR="004A1470" w:rsidRPr="00C60078" w:rsidRDefault="00A539E0" w:rsidP="00C60078">
      <w:pPr>
        <w:widowControl w:val="0"/>
        <w:autoSpaceDE w:val="0"/>
        <w:autoSpaceDN w:val="0"/>
        <w:adjustRightInd w:val="0"/>
        <w:jc w:val="both"/>
        <w:rPr>
          <w:rFonts w:asciiTheme="minorHAnsi" w:eastAsiaTheme="minorHAnsi" w:hAnsiTheme="minorHAnsi" w:cs="Helvetica"/>
          <w:b/>
        </w:rPr>
      </w:pPr>
      <w:r w:rsidRPr="00C60078">
        <w:rPr>
          <w:rFonts w:asciiTheme="minorHAnsi" w:eastAsiaTheme="minorHAnsi" w:hAnsiTheme="minorHAnsi" w:cs="Helvetica"/>
          <w:b/>
        </w:rPr>
        <w:t xml:space="preserve">SUPPORT </w:t>
      </w:r>
      <w:r w:rsidR="004A1470" w:rsidRPr="00C60078">
        <w:rPr>
          <w:rFonts w:asciiTheme="minorHAnsi" w:eastAsiaTheme="minorHAnsi" w:hAnsiTheme="minorHAnsi" w:cs="Helvetica"/>
          <w:b/>
        </w:rPr>
        <w:t>–</w:t>
      </w:r>
      <w:r w:rsidRPr="00C60078">
        <w:rPr>
          <w:rFonts w:asciiTheme="minorHAnsi" w:eastAsiaTheme="minorHAnsi" w:hAnsiTheme="minorHAnsi" w:cs="Helvetica"/>
          <w:b/>
        </w:rPr>
        <w:t xml:space="preserve"> </w:t>
      </w:r>
      <w:r w:rsidR="004A1470" w:rsidRPr="00C60078">
        <w:rPr>
          <w:rFonts w:asciiTheme="minorHAnsi" w:eastAsiaTheme="minorHAnsi" w:hAnsiTheme="minorHAnsi" w:cs="Helvetica"/>
          <w:b/>
        </w:rPr>
        <w:t>S.312, “An Act stopping harm inflicted by the exploitation of life and development”</w:t>
      </w:r>
    </w:p>
    <w:p w14:paraId="2B629702" w14:textId="55BE6E94" w:rsidR="00E043D8" w:rsidRPr="00C60078" w:rsidRDefault="004A1470" w:rsidP="00C60078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Theme="minorHAnsi" w:eastAsiaTheme="minorHAnsi" w:hAnsiTheme="minorHAnsi" w:cs="Helvetica"/>
          <w:sz w:val="22"/>
          <w:szCs w:val="22"/>
        </w:rPr>
      </w:pPr>
      <w:r w:rsidRPr="004A1470">
        <w:rPr>
          <w:rFonts w:asciiTheme="minorHAnsi" w:eastAsiaTheme="minorHAnsi" w:hAnsiTheme="minorHAnsi" w:cs="Helvetica"/>
          <w:sz w:val="22"/>
          <w:szCs w:val="22"/>
        </w:rPr>
        <w:t>The Boys &amp; Girls Clubs take the safety of our young members with utmost seriousness</w:t>
      </w:r>
      <w:r>
        <w:rPr>
          <w:rFonts w:asciiTheme="minorHAnsi" w:eastAsiaTheme="minorHAnsi" w:hAnsiTheme="minorHAnsi" w:cs="Helvetica"/>
          <w:sz w:val="22"/>
          <w:szCs w:val="22"/>
        </w:rPr>
        <w:t>, and w</w:t>
      </w:r>
      <w:r w:rsidR="00C60078">
        <w:rPr>
          <w:rFonts w:asciiTheme="minorHAnsi" w:eastAsiaTheme="minorHAnsi" w:hAnsiTheme="minorHAnsi" w:cs="Helvetica"/>
          <w:sz w:val="22"/>
          <w:szCs w:val="22"/>
        </w:rPr>
        <w:t>e are proud to support Senator Joan Lovely’s</w:t>
      </w:r>
      <w:r>
        <w:rPr>
          <w:rFonts w:asciiTheme="minorHAnsi" w:eastAsiaTheme="minorHAnsi" w:hAnsiTheme="minorHAnsi" w:cs="Helvetica"/>
          <w:sz w:val="22"/>
          <w:szCs w:val="22"/>
        </w:rPr>
        <w:t xml:space="preserve"> comprehensive child sexual abuse prevention bill.  We particularly applaud the bill’s rigorous approach to abuse prevention and reporting training requirements for child-serving organizations.  </w:t>
      </w:r>
    </w:p>
    <w:sectPr w:rsidR="00E043D8" w:rsidRPr="00C60078" w:rsidSect="00C17ACF">
      <w:headerReference w:type="default" r:id="rId9"/>
      <w:pgSz w:w="12240" w:h="15840"/>
      <w:pgMar w:top="1440" w:right="1080" w:bottom="1440" w:left="12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A9B7EA" w14:textId="77777777" w:rsidR="008A372C" w:rsidRDefault="008A372C" w:rsidP="00FC61BD">
      <w:r>
        <w:separator/>
      </w:r>
    </w:p>
  </w:endnote>
  <w:endnote w:type="continuationSeparator" w:id="0">
    <w:p w14:paraId="0E4280C8" w14:textId="77777777" w:rsidR="008A372C" w:rsidRDefault="008A372C" w:rsidP="00FC6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4D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3F904B" w14:textId="77777777" w:rsidR="008A372C" w:rsidRDefault="008A372C" w:rsidP="00FC61BD">
      <w:r>
        <w:separator/>
      </w:r>
    </w:p>
  </w:footnote>
  <w:footnote w:type="continuationSeparator" w:id="0">
    <w:p w14:paraId="1A2AD769" w14:textId="77777777" w:rsidR="008A372C" w:rsidRDefault="008A372C" w:rsidP="00FC61B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51EFE9" w14:textId="77777777" w:rsidR="00D266D1" w:rsidRDefault="00D266D1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42BC123" wp14:editId="205C5506">
              <wp:simplePos x="0" y="0"/>
              <wp:positionH relativeFrom="column">
                <wp:posOffset>1600200</wp:posOffset>
              </wp:positionH>
              <wp:positionV relativeFrom="paragraph">
                <wp:posOffset>-228600</wp:posOffset>
              </wp:positionV>
              <wp:extent cx="3771900" cy="685800"/>
              <wp:effectExtent l="0" t="0" r="1270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771900" cy="685800"/>
                        <a:chOff x="4041" y="9004"/>
                        <a:chExt cx="5940" cy="1080"/>
                      </a:xfrm>
                    </wpg:grpSpPr>
                    <pic:pic xmlns:pic="http://schemas.openxmlformats.org/drawingml/2006/picture">
                      <pic:nvPicPr>
                        <pic:cNvPr id="2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041" y="9004"/>
                          <a:ext cx="4320" cy="96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3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5643" y="9364"/>
                          <a:ext cx="433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E6C1C7" w14:textId="77777777" w:rsidR="00D266D1" w:rsidRDefault="00D266D1" w:rsidP="005D20B1">
                            <w:pPr>
                              <w:pStyle w:val="LOGOBIG"/>
                              <w:jc w:val="left"/>
                              <w:rPr>
                                <w:caps/>
                                <w:kern w:val="18"/>
                                <w:sz w:val="16"/>
                              </w:rPr>
                            </w:pPr>
                            <w:r>
                              <w:rPr>
                                <w:caps/>
                                <w:kern w:val="18"/>
                                <w:sz w:val="16"/>
                              </w:rPr>
                              <w:t>Massachusetts alliance</w:t>
                            </w:r>
                          </w:p>
                          <w:p w14:paraId="2BA4B1D5" w14:textId="77777777" w:rsidR="00D266D1" w:rsidRDefault="00D266D1" w:rsidP="005D20B1">
                            <w:pPr>
                              <w:pStyle w:val="LOGOBIG"/>
                              <w:jc w:val="left"/>
                              <w:rPr>
                                <w:caps/>
                                <w:kern w:val="18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82296" tIns="100584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 xmlns:w15="http://schemas.microsoft.com/office/word/2012/wordml">
          <w:pict>
            <v:group id="Group 1" o:spid="_x0000_s1026" style="position:absolute;margin-left:126pt;margin-top:-17.95pt;width:297pt;height:54pt;z-index:251660288" coordorigin="4041,9004" coordsize="5940,1080" o:gfxdata="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left:4041;top:9004;width:4320;height:96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0v&#10;bWzCAAAA2gAAAA8AAABkcnMvZG93bnJldi54bWxEj0+LwjAUxO+C3yE8wZum60GWapRFWP+ALGxV&#10;vD6at2mxeSlNrNVPbxYEj8PM/IaZLztbiZYaXzpW8DFOQBDnTpdsFBwP36NPED4ga6wck4I7eVgu&#10;+r05ptrd+JfaLBgRIexTVFCEUKdS+rwgi37sauLo/bnGYoiyMVI3eItwW8lJkkylxZLjQoE1rQrK&#10;L9nVKmh197O7l49jtjYnc/Lns9zjRqnhoPuagQjUhXf41d5qBRP4vxJvgFw8A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9L21swgAAANoAAAAPAAAAAAAAAAAAAAAAAJwCAABk&#10;cnMvZG93bnJldi54bWxQSwUGAAAAAAQABAD3AAAAiwMAAAAA&#10;">
                <v:imagedata r:id="rId2" o:title=""/>
              </v:shape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8" type="#_x0000_t202" style="position:absolute;left:5643;top:9364;width:4338;height:7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wDopwgAA&#10;ANoAAAAPAAAAZHJzL2Rvd25yZXYueG1sRI/NqsIwFIT3gu8QjuBGNFVBpBpFBe+9uFD8Wbg8NMe2&#10;2Jz0NlHr2xtBcDnMzDfMdF6bQtypcrllBf1eBII4sTrnVMHpuO6OQTiPrLGwTAqe5GA+azamGGv7&#10;4D3dDz4VAcIuRgWZ92UspUsyMuh6tiQO3sVWBn2QVSp1hY8AN4UcRNFIGsw5LGRY0iqj5Hq4GQW/&#10;fOlsF24XbdZUp+fiZ/C/WRql2q16MQHhqfbf8Kf9pxUM4X0l3AA5e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PAOinCAAAA2gAAAA8AAAAAAAAAAAAAAAAAlwIAAGRycy9kb3du&#10;cmV2LnhtbFBLBQYAAAAABAAEAPUAAACGAwAAAAA=&#10;" filled="f" stroked="f">
                <v:textbox inset="6.48pt,7.92pt">
                  <w:txbxContent>
                    <w:p w14:paraId="2CE6C1C7" w14:textId="77777777" w:rsidR="008B051F" w:rsidRDefault="008B051F" w:rsidP="005D20B1">
                      <w:pPr>
                        <w:pStyle w:val="LOGOBIG"/>
                        <w:jc w:val="left"/>
                        <w:rPr>
                          <w:caps/>
                          <w:kern w:val="18"/>
                          <w:sz w:val="16"/>
                        </w:rPr>
                      </w:pPr>
                      <w:r>
                        <w:rPr>
                          <w:caps/>
                          <w:kern w:val="18"/>
                          <w:sz w:val="16"/>
                        </w:rPr>
                        <w:t>Massachusetts alliance</w:t>
                      </w:r>
                    </w:p>
                    <w:p w14:paraId="2BA4B1D5" w14:textId="77777777" w:rsidR="008B051F" w:rsidRDefault="008B051F" w:rsidP="005D20B1">
                      <w:pPr>
                        <w:pStyle w:val="LOGOBIG"/>
                        <w:jc w:val="left"/>
                        <w:rPr>
                          <w:caps/>
                          <w:kern w:val="18"/>
                          <w:sz w:val="16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2D85541"/>
    <w:multiLevelType w:val="hybridMultilevel"/>
    <w:tmpl w:val="CF7AF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535193"/>
    <w:multiLevelType w:val="hybridMultilevel"/>
    <w:tmpl w:val="78A23C44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5">
    <w:nsid w:val="12991980"/>
    <w:multiLevelType w:val="hybridMultilevel"/>
    <w:tmpl w:val="E67CC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FE2794"/>
    <w:multiLevelType w:val="hybridMultilevel"/>
    <w:tmpl w:val="1D7C7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EA3067"/>
    <w:multiLevelType w:val="hybridMultilevel"/>
    <w:tmpl w:val="5B041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755A33"/>
    <w:multiLevelType w:val="hybridMultilevel"/>
    <w:tmpl w:val="618E0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AB0A20"/>
    <w:multiLevelType w:val="hybridMultilevel"/>
    <w:tmpl w:val="2DF0D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E3641A5"/>
    <w:multiLevelType w:val="hybridMultilevel"/>
    <w:tmpl w:val="30FC9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0"/>
  </w:num>
  <w:num w:numId="5">
    <w:abstractNumId w:val="8"/>
  </w:num>
  <w:num w:numId="6">
    <w:abstractNumId w:val="3"/>
  </w:num>
  <w:num w:numId="7">
    <w:abstractNumId w:val="6"/>
  </w:num>
  <w:num w:numId="8">
    <w:abstractNumId w:val="5"/>
  </w:num>
  <w:num w:numId="9">
    <w:abstractNumId w:val="4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690A"/>
    <w:rsid w:val="000B654F"/>
    <w:rsid w:val="000C6742"/>
    <w:rsid w:val="000E249B"/>
    <w:rsid w:val="000F5C25"/>
    <w:rsid w:val="002210E2"/>
    <w:rsid w:val="00227ABB"/>
    <w:rsid w:val="0033575C"/>
    <w:rsid w:val="004371D9"/>
    <w:rsid w:val="0048690A"/>
    <w:rsid w:val="004952EF"/>
    <w:rsid w:val="004A1470"/>
    <w:rsid w:val="004B3377"/>
    <w:rsid w:val="004F2F71"/>
    <w:rsid w:val="005455E6"/>
    <w:rsid w:val="00560635"/>
    <w:rsid w:val="00580FBE"/>
    <w:rsid w:val="005B30FC"/>
    <w:rsid w:val="005D20B1"/>
    <w:rsid w:val="005D6D0E"/>
    <w:rsid w:val="006239CC"/>
    <w:rsid w:val="006A75E7"/>
    <w:rsid w:val="006F339B"/>
    <w:rsid w:val="00715FF3"/>
    <w:rsid w:val="00754885"/>
    <w:rsid w:val="00772B4F"/>
    <w:rsid w:val="00794861"/>
    <w:rsid w:val="007E48DF"/>
    <w:rsid w:val="00801E21"/>
    <w:rsid w:val="00895E60"/>
    <w:rsid w:val="008A372C"/>
    <w:rsid w:val="008B051F"/>
    <w:rsid w:val="00922D3C"/>
    <w:rsid w:val="00937102"/>
    <w:rsid w:val="009516B1"/>
    <w:rsid w:val="0095482F"/>
    <w:rsid w:val="009E7FC4"/>
    <w:rsid w:val="00A31F78"/>
    <w:rsid w:val="00A539E0"/>
    <w:rsid w:val="00A62C05"/>
    <w:rsid w:val="00A64636"/>
    <w:rsid w:val="00AB472B"/>
    <w:rsid w:val="00AD637B"/>
    <w:rsid w:val="00B95A74"/>
    <w:rsid w:val="00C17ACF"/>
    <w:rsid w:val="00C60078"/>
    <w:rsid w:val="00C87F45"/>
    <w:rsid w:val="00D24397"/>
    <w:rsid w:val="00D266D1"/>
    <w:rsid w:val="00D53570"/>
    <w:rsid w:val="00DE041A"/>
    <w:rsid w:val="00DE2626"/>
    <w:rsid w:val="00E043D8"/>
    <w:rsid w:val="00E45728"/>
    <w:rsid w:val="00F523AF"/>
    <w:rsid w:val="00FC61BD"/>
    <w:rsid w:val="00FF5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66A38D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690A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48690A"/>
    <w:pPr>
      <w:keepNext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8690A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itle">
    <w:name w:val="Title"/>
    <w:basedOn w:val="Normal"/>
    <w:link w:val="TitleChar"/>
    <w:qFormat/>
    <w:rsid w:val="0048690A"/>
    <w:pPr>
      <w:jc w:val="center"/>
    </w:pPr>
    <w:rPr>
      <w:b/>
      <w:bCs/>
      <w:sz w:val="40"/>
    </w:rPr>
  </w:style>
  <w:style w:type="character" w:customStyle="1" w:styleId="TitleChar">
    <w:name w:val="Title Char"/>
    <w:basedOn w:val="DefaultParagraphFont"/>
    <w:link w:val="Title"/>
    <w:rsid w:val="0048690A"/>
    <w:rPr>
      <w:rFonts w:ascii="Times New Roman" w:eastAsia="Times New Roman" w:hAnsi="Times New Roman" w:cs="Times New Roman"/>
      <w:b/>
      <w:bCs/>
      <w:sz w:val="40"/>
      <w:szCs w:val="24"/>
    </w:rPr>
  </w:style>
  <w:style w:type="paragraph" w:styleId="Header">
    <w:name w:val="header"/>
    <w:basedOn w:val="Normal"/>
    <w:link w:val="HeaderChar"/>
    <w:uiPriority w:val="99"/>
    <w:unhideWhenUsed/>
    <w:rsid w:val="004869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690A"/>
    <w:rPr>
      <w:rFonts w:ascii="Times New Roman" w:eastAsia="Times New Roman" w:hAnsi="Times New Roman" w:cs="Times New Roman"/>
      <w:sz w:val="24"/>
      <w:szCs w:val="24"/>
    </w:rPr>
  </w:style>
  <w:style w:type="paragraph" w:customStyle="1" w:styleId="LOGOBIG">
    <w:name w:val="LOGO_BIG"/>
    <w:basedOn w:val="Heading1"/>
    <w:rsid w:val="0048690A"/>
    <w:pPr>
      <w:spacing w:line="252" w:lineRule="auto"/>
      <w:jc w:val="center"/>
    </w:pPr>
    <w:rPr>
      <w:rFonts w:ascii="Arial" w:eastAsia="Times" w:hAnsi="Arial"/>
      <w:bCs w:val="0"/>
      <w:sz w:val="30"/>
      <w:szCs w:val="20"/>
    </w:rPr>
  </w:style>
  <w:style w:type="paragraph" w:styleId="Footer">
    <w:name w:val="footer"/>
    <w:basedOn w:val="Normal"/>
    <w:link w:val="FooterChar"/>
    <w:uiPriority w:val="99"/>
    <w:unhideWhenUsed/>
    <w:rsid w:val="00FC61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61BD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D20B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690A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48690A"/>
    <w:pPr>
      <w:keepNext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8690A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itle">
    <w:name w:val="Title"/>
    <w:basedOn w:val="Normal"/>
    <w:link w:val="TitleChar"/>
    <w:qFormat/>
    <w:rsid w:val="0048690A"/>
    <w:pPr>
      <w:jc w:val="center"/>
    </w:pPr>
    <w:rPr>
      <w:b/>
      <w:bCs/>
      <w:sz w:val="40"/>
    </w:rPr>
  </w:style>
  <w:style w:type="character" w:customStyle="1" w:styleId="TitleChar">
    <w:name w:val="Title Char"/>
    <w:basedOn w:val="DefaultParagraphFont"/>
    <w:link w:val="Title"/>
    <w:rsid w:val="0048690A"/>
    <w:rPr>
      <w:rFonts w:ascii="Times New Roman" w:eastAsia="Times New Roman" w:hAnsi="Times New Roman" w:cs="Times New Roman"/>
      <w:b/>
      <w:bCs/>
      <w:sz w:val="40"/>
      <w:szCs w:val="24"/>
    </w:rPr>
  </w:style>
  <w:style w:type="paragraph" w:styleId="Header">
    <w:name w:val="header"/>
    <w:basedOn w:val="Normal"/>
    <w:link w:val="HeaderChar"/>
    <w:uiPriority w:val="99"/>
    <w:unhideWhenUsed/>
    <w:rsid w:val="004869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690A"/>
    <w:rPr>
      <w:rFonts w:ascii="Times New Roman" w:eastAsia="Times New Roman" w:hAnsi="Times New Roman" w:cs="Times New Roman"/>
      <w:sz w:val="24"/>
      <w:szCs w:val="24"/>
    </w:rPr>
  </w:style>
  <w:style w:type="paragraph" w:customStyle="1" w:styleId="LOGOBIG">
    <w:name w:val="LOGO_BIG"/>
    <w:basedOn w:val="Heading1"/>
    <w:rsid w:val="0048690A"/>
    <w:pPr>
      <w:spacing w:line="252" w:lineRule="auto"/>
      <w:jc w:val="center"/>
    </w:pPr>
    <w:rPr>
      <w:rFonts w:ascii="Arial" w:eastAsia="Times" w:hAnsi="Arial"/>
      <w:bCs w:val="0"/>
      <w:sz w:val="30"/>
      <w:szCs w:val="20"/>
    </w:rPr>
  </w:style>
  <w:style w:type="paragraph" w:styleId="Footer">
    <w:name w:val="footer"/>
    <w:basedOn w:val="Normal"/>
    <w:link w:val="FooterChar"/>
    <w:uiPriority w:val="99"/>
    <w:unhideWhenUsed/>
    <w:rsid w:val="00FC61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61BD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D20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wmf"/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71343F1-E32E-4C13-A8F9-71784FB11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503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Ventry Associates</dc:creator>
  <cp:lastModifiedBy>Jennifer Aldworth</cp:lastModifiedBy>
  <cp:revision>2</cp:revision>
  <cp:lastPrinted>2013-09-10T14:48:00Z</cp:lastPrinted>
  <dcterms:created xsi:type="dcterms:W3CDTF">2019-04-08T13:56:00Z</dcterms:created>
  <dcterms:modified xsi:type="dcterms:W3CDTF">2019-04-08T13:56:00Z</dcterms:modified>
</cp:coreProperties>
</file>